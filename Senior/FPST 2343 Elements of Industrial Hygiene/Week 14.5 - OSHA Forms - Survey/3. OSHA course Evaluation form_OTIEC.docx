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B4D" w:rsidRDefault="00BA208C" w:rsidP="00504967">
      <w:pPr>
        <w:spacing w:after="60"/>
        <w:outlineLvl w:val="0"/>
        <w:rPr>
          <w:rFonts w:asciiTheme="minorHAnsi" w:hAnsiTheme="minorHAnsi" w:cstheme="minorHAnsi"/>
          <w:b/>
          <w:sz w:val="32"/>
          <w:szCs w:val="32"/>
        </w:rPr>
      </w:pPr>
      <w:r w:rsidRPr="00BA208C">
        <w:rPr>
          <w:rFonts w:asciiTheme="minorHAnsi" w:hAnsiTheme="minorHAnsi" w:cstheme="minorHAnsi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-228600</wp:posOffset>
            </wp:positionV>
            <wp:extent cx="4867275" cy="636673"/>
            <wp:effectExtent l="0" t="0" r="0" b="0"/>
            <wp:wrapNone/>
            <wp:docPr id="1" name="Picture 1" descr="\\ceat-fs.ceat.okstate.edu\Dept\PRODEV\OTIEC\3-Marketing\Var6 - Oklahoma State University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eat-fs.ceat.okstate.edu\Dept\PRODEV\OTIEC\3-Marketing\Var6 - Oklahoma State University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3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2B60" w:rsidRDefault="00D42B60" w:rsidP="00B15B4D">
      <w:pPr>
        <w:spacing w:after="60"/>
        <w:jc w:val="center"/>
        <w:outlineLvl w:val="0"/>
        <w:rPr>
          <w:rFonts w:asciiTheme="minorHAnsi" w:hAnsiTheme="minorHAnsi" w:cstheme="minorHAnsi"/>
          <w:b/>
          <w:sz w:val="32"/>
          <w:szCs w:val="32"/>
        </w:rPr>
      </w:pPr>
    </w:p>
    <w:p w:rsidR="00504967" w:rsidRDefault="00504967" w:rsidP="00B15B4D">
      <w:pPr>
        <w:spacing w:after="60"/>
        <w:jc w:val="center"/>
        <w:outlineLvl w:val="0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32"/>
          <w:szCs w:val="32"/>
        </w:rPr>
        <w:t>Course Evaluation Form</w:t>
      </w:r>
    </w:p>
    <w:p w:rsidR="00504967" w:rsidRPr="008D71DF" w:rsidRDefault="004F1415" w:rsidP="005049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Course </w:t>
      </w:r>
      <w:r w:rsidR="0038350F">
        <w:rPr>
          <w:rFonts w:asciiTheme="minorHAnsi" w:hAnsiTheme="minorHAnsi" w:cstheme="minorHAnsi"/>
          <w:b/>
          <w:sz w:val="22"/>
          <w:szCs w:val="22"/>
        </w:rPr>
        <w:t xml:space="preserve">No. &amp; </w:t>
      </w:r>
      <w:r>
        <w:rPr>
          <w:rFonts w:asciiTheme="minorHAnsi" w:hAnsiTheme="minorHAnsi" w:cstheme="minorHAnsi"/>
          <w:b/>
          <w:sz w:val="22"/>
          <w:szCs w:val="22"/>
        </w:rPr>
        <w:t xml:space="preserve">Title: </w:t>
      </w:r>
      <w:r w:rsidR="0038350F">
        <w:rPr>
          <w:rFonts w:asciiTheme="minorHAnsi" w:hAnsiTheme="minorHAnsi" w:cstheme="minorHAnsi"/>
          <w:b/>
          <w:sz w:val="22"/>
          <w:szCs w:val="22"/>
        </w:rPr>
        <w:t>______________________________________________________</w:t>
      </w:r>
    </w:p>
    <w:p w:rsidR="00504967" w:rsidRDefault="00504967" w:rsidP="001B55BF">
      <w:pPr>
        <w:spacing w:before="120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Course Date/Instructors: _</w:t>
      </w:r>
      <w:r w:rsidR="0038350F">
        <w:rPr>
          <w:rFonts w:asciiTheme="minorHAnsi" w:hAnsiTheme="minorHAnsi" w:cstheme="minorHAnsi"/>
          <w:b/>
          <w:sz w:val="22"/>
          <w:szCs w:val="22"/>
        </w:rPr>
        <w:t>_______________________________________________</w:t>
      </w:r>
      <w:bookmarkStart w:id="0" w:name="_GoBack"/>
      <w:bookmarkEnd w:id="0"/>
    </w:p>
    <w:p w:rsidR="00504967" w:rsidRDefault="00504967" w:rsidP="00504967">
      <w:pPr>
        <w:rPr>
          <w:rFonts w:asciiTheme="minorHAnsi" w:hAnsiTheme="minorHAnsi" w:cstheme="minorHAnsi"/>
          <w:b/>
          <w:bCs/>
          <w:sz w:val="22"/>
          <w:szCs w:val="22"/>
        </w:rPr>
      </w:pPr>
    </w:p>
    <w:tbl>
      <w:tblPr>
        <w:tblW w:w="10140" w:type="dxa"/>
        <w:tblInd w:w="-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1E0" w:firstRow="1" w:lastRow="1" w:firstColumn="1" w:lastColumn="1" w:noHBand="0" w:noVBand="0"/>
      </w:tblPr>
      <w:tblGrid>
        <w:gridCol w:w="4951"/>
        <w:gridCol w:w="1025"/>
        <w:gridCol w:w="1025"/>
        <w:gridCol w:w="1025"/>
        <w:gridCol w:w="1034"/>
        <w:gridCol w:w="1080"/>
      </w:tblGrid>
      <w:tr w:rsidR="00504967" w:rsidTr="001B55BF">
        <w:trPr>
          <w:trHeight w:val="439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AreasofService"/>
              <w:rPr>
                <w:b w:val="0"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Course</w:t>
            </w:r>
            <w:r>
              <w:rPr>
                <w:b w:val="0"/>
                <w:i/>
                <w:color w:val="FFFFFF" w:themeColor="background1"/>
              </w:rPr>
              <w:t xml:space="preserve">:  </w:t>
            </w:r>
            <w:r>
              <w:rPr>
                <w:i/>
                <w:color w:val="FFFFFF" w:themeColor="background1"/>
              </w:rPr>
              <w:t>Please complete the following statements about the course.</w:t>
            </w:r>
            <w:r>
              <w:rPr>
                <w:b w:val="0"/>
                <w:i/>
                <w:color w:val="FFFFFF" w:themeColor="background1"/>
              </w:rPr>
              <w:t xml:space="preserve"> 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ColumnHeading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Strongly Agree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ColumnHeading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Agree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ColumnHeading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Neutral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ColumnHeading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Disagree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ColumnHeading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Strongly Disagree</w:t>
            </w:r>
          </w:p>
        </w:tc>
      </w:tr>
      <w:tr w:rsidR="00504967" w:rsidTr="001B55BF">
        <w:trPr>
          <w:trHeight w:val="429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>
            <w:pPr>
              <w:spacing w:before="60" w:after="60"/>
              <w:rPr>
                <w:szCs w:val="20"/>
              </w:rPr>
            </w:pPr>
            <w:r>
              <w:rPr>
                <w:szCs w:val="20"/>
              </w:rPr>
              <w:t>1. The course objectives were clearly explained.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47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>
            <w:pPr>
              <w:spacing w:before="60" w:after="60"/>
              <w:rPr>
                <w:szCs w:val="20"/>
              </w:rPr>
            </w:pPr>
            <w:r>
              <w:rPr>
                <w:szCs w:val="20"/>
              </w:rPr>
              <w:t>2. This course met the defined objectives.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56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>
            <w:pPr>
              <w:spacing w:before="60" w:after="60"/>
              <w:rPr>
                <w:szCs w:val="20"/>
              </w:rPr>
            </w:pPr>
            <w:r>
              <w:rPr>
                <w:szCs w:val="20"/>
              </w:rPr>
              <w:t>3. Classroom environment was favorable to learning.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526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>
            <w:pPr>
              <w:spacing w:before="60" w:after="60"/>
              <w:rPr>
                <w:szCs w:val="20"/>
              </w:rPr>
            </w:pPr>
            <w:r>
              <w:rPr>
                <w:szCs w:val="20"/>
              </w:rPr>
              <w:t>4. Course materials organized &amp; easy to understand.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483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>
            <w:pPr>
              <w:spacing w:before="60" w:after="60"/>
              <w:rPr>
                <w:szCs w:val="20"/>
              </w:rPr>
            </w:pPr>
            <w:r>
              <w:rPr>
                <w:szCs w:val="20"/>
              </w:rPr>
              <w:t>5. This course will help me do my job better.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456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>
            <w:pPr>
              <w:spacing w:before="60" w:after="60"/>
              <w:rPr>
                <w:szCs w:val="20"/>
              </w:rPr>
            </w:pPr>
            <w:r>
              <w:rPr>
                <w:szCs w:val="20"/>
              </w:rPr>
              <w:t>6. I recommend this course to others in my field.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439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AreasofService"/>
              <w:rPr>
                <w:b w:val="0"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Instructor:</w:t>
            </w:r>
            <w:r>
              <w:rPr>
                <w:b w:val="0"/>
                <w:i/>
                <w:color w:val="FFFFFF" w:themeColor="background1"/>
              </w:rPr>
              <w:t xml:space="preserve">  </w:t>
            </w:r>
            <w:r>
              <w:rPr>
                <w:i/>
                <w:color w:val="FFFFFF" w:themeColor="background1"/>
              </w:rPr>
              <w:t>Please complete the following statements for each instructor</w:t>
            </w:r>
            <w:r>
              <w:rPr>
                <w:b w:val="0"/>
                <w:i/>
                <w:color w:val="FFFFFF" w:themeColor="background1"/>
              </w:rPr>
              <w:t>.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ColumnHeading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Strongly Agree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ColumnHeading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Agree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ColumnHeading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Neutral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ColumnHeading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Disagree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504967" w:rsidRDefault="00504967">
            <w:pPr>
              <w:pStyle w:val="ColumnHeading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Strongly Disagree</w:t>
            </w:r>
          </w:p>
        </w:tc>
      </w:tr>
      <w:tr w:rsidR="00504967" w:rsidTr="001B55BF">
        <w:trPr>
          <w:trHeight w:val="210"/>
        </w:trPr>
        <w:tc>
          <w:tcPr>
            <w:tcW w:w="101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>
            <w:pPr>
              <w:pStyle w:val="TableBodyText"/>
              <w:jc w:val="left"/>
              <w:rPr>
                <w:sz w:val="20"/>
              </w:rPr>
            </w:pPr>
            <w:r>
              <w:rPr>
                <w:sz w:val="20"/>
              </w:rPr>
              <w:t>7. The instructor demonstrated thorough knowledge of the subject.</w:t>
            </w:r>
          </w:p>
        </w:tc>
      </w:tr>
      <w:tr w:rsidR="00504967" w:rsidTr="001B55BF">
        <w:trPr>
          <w:trHeight w:val="14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Quote"/>
              <w:spacing w:before="40"/>
              <w:rPr>
                <w:b/>
              </w:rPr>
            </w:pPr>
            <w:r>
              <w:rPr>
                <w:b/>
                <w:sz w:val="18"/>
              </w:rPr>
              <w:t xml:space="preserve">Instructor 1: 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14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Quote"/>
              <w:spacing w:before="4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Instructor 2: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197"/>
        </w:trPr>
        <w:tc>
          <w:tcPr>
            <w:tcW w:w="101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TableBodyText"/>
              <w:spacing w:before="40"/>
              <w:jc w:val="left"/>
              <w:rPr>
                <w:sz w:val="20"/>
              </w:rPr>
            </w:pPr>
            <w:r>
              <w:rPr>
                <w:sz w:val="20"/>
              </w:rPr>
              <w:t>8. The instructor provided useful, real world examples.</w:t>
            </w:r>
          </w:p>
        </w:tc>
      </w:tr>
      <w:tr w:rsidR="00504967" w:rsidTr="001B55BF">
        <w:trPr>
          <w:trHeight w:val="14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Quote"/>
              <w:spacing w:before="40"/>
              <w:rPr>
                <w:b/>
              </w:rPr>
            </w:pPr>
            <w:r>
              <w:rPr>
                <w:b/>
                <w:sz w:val="18"/>
              </w:rPr>
              <w:t xml:space="preserve">Instructor 1: 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14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Quote"/>
              <w:spacing w:before="4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Instructor 2: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210"/>
        </w:trPr>
        <w:tc>
          <w:tcPr>
            <w:tcW w:w="101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TableBodyText"/>
              <w:spacing w:before="40"/>
              <w:jc w:val="left"/>
              <w:rPr>
                <w:sz w:val="20"/>
              </w:rPr>
            </w:pPr>
            <w:r>
              <w:rPr>
                <w:sz w:val="20"/>
              </w:rPr>
              <w:t>9. The instructor involved participants in activities and discussions.</w:t>
            </w:r>
          </w:p>
        </w:tc>
      </w:tr>
      <w:tr w:rsidR="00504967" w:rsidTr="001B55BF">
        <w:trPr>
          <w:trHeight w:val="14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Quote"/>
              <w:spacing w:before="40"/>
              <w:rPr>
                <w:b/>
              </w:rPr>
            </w:pPr>
            <w:r>
              <w:rPr>
                <w:b/>
                <w:sz w:val="18"/>
              </w:rPr>
              <w:t xml:space="preserve">Instructor 1: 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14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Quote"/>
              <w:spacing w:before="4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Instructor 2: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210"/>
        </w:trPr>
        <w:tc>
          <w:tcPr>
            <w:tcW w:w="101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TableBodyText"/>
              <w:spacing w:before="40"/>
              <w:jc w:val="left"/>
              <w:rPr>
                <w:sz w:val="20"/>
              </w:rPr>
            </w:pPr>
            <w:r>
              <w:rPr>
                <w:sz w:val="20"/>
              </w:rPr>
              <w:t>10. The instructor presented information in a clear, understandable manner.</w:t>
            </w:r>
          </w:p>
        </w:tc>
      </w:tr>
      <w:tr w:rsidR="00504967" w:rsidTr="001B55BF">
        <w:trPr>
          <w:trHeight w:val="202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Quote"/>
              <w:spacing w:before="40"/>
              <w:rPr>
                <w:b/>
              </w:rPr>
            </w:pPr>
            <w:r>
              <w:rPr>
                <w:b/>
                <w:sz w:val="18"/>
              </w:rPr>
              <w:t xml:space="preserve">Instructor 1: 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18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Quote"/>
              <w:spacing w:before="4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Instructor 2: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163"/>
        </w:trPr>
        <w:tc>
          <w:tcPr>
            <w:tcW w:w="101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TableBodyText"/>
              <w:spacing w:before="40"/>
              <w:jc w:val="left"/>
              <w:rPr>
                <w:sz w:val="20"/>
              </w:rPr>
            </w:pPr>
            <w:r>
              <w:rPr>
                <w:sz w:val="20"/>
              </w:rPr>
              <w:t>11. I would take another course with this instructor.</w:t>
            </w:r>
          </w:p>
        </w:tc>
      </w:tr>
      <w:tr w:rsidR="00504967" w:rsidTr="001B55BF">
        <w:trPr>
          <w:trHeight w:val="18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Quote"/>
              <w:spacing w:before="40"/>
              <w:rPr>
                <w:b/>
              </w:rPr>
            </w:pPr>
            <w:r>
              <w:rPr>
                <w:b/>
                <w:sz w:val="18"/>
              </w:rPr>
              <w:t xml:space="preserve">Instructor 1: 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184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Default="00504967" w:rsidP="001B55BF">
            <w:pPr>
              <w:pStyle w:val="Quote"/>
              <w:spacing w:before="4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Instructor 2: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967" w:rsidRDefault="00504967">
            <w:pPr>
              <w:pStyle w:val="TableBodyText"/>
            </w:pPr>
          </w:p>
        </w:tc>
      </w:tr>
      <w:tr w:rsidR="00504967" w:rsidTr="001B55BF">
        <w:trPr>
          <w:trHeight w:val="2160"/>
        </w:trPr>
        <w:tc>
          <w:tcPr>
            <w:tcW w:w="101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4967" w:rsidRPr="001B55BF" w:rsidRDefault="00504967" w:rsidP="001B55BF">
            <w:pPr>
              <w:pStyle w:val="AreasofService"/>
              <w:spacing w:before="40"/>
              <w:rPr>
                <w:b w:val="0"/>
                <w:color w:val="auto"/>
                <w:szCs w:val="20"/>
              </w:rPr>
            </w:pPr>
            <w:r w:rsidRPr="001B55BF">
              <w:rPr>
                <w:b w:val="0"/>
                <w:color w:val="auto"/>
                <w:szCs w:val="20"/>
              </w:rPr>
              <w:t>Additional Comments (Include what was most valuable about class; did time allotted meet course objectives; suggestions for improvement, etc.)</w:t>
            </w:r>
          </w:p>
        </w:tc>
      </w:tr>
    </w:tbl>
    <w:p w:rsidR="00504967" w:rsidRDefault="001B55BF" w:rsidP="00B174D7">
      <w:r w:rsidRPr="0090612D">
        <w:rPr>
          <w:noProof/>
          <w:spacing w:val="-3"/>
        </w:rPr>
        <w:drawing>
          <wp:anchor distT="0" distB="0" distL="114300" distR="114300" simplePos="0" relativeHeight="251661312" behindDoc="0" locked="0" layoutInCell="1" allowOverlap="1" wp14:anchorId="000810DC" wp14:editId="507B6B5D">
            <wp:simplePos x="0" y="0"/>
            <wp:positionH relativeFrom="margin">
              <wp:posOffset>1323975</wp:posOffset>
            </wp:positionH>
            <wp:positionV relativeFrom="page">
              <wp:posOffset>9435465</wp:posOffset>
            </wp:positionV>
            <wp:extent cx="3580765" cy="365760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775 CEAT_Professional Development Horizontal word mar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04967" w:rsidSect="009E0A80">
      <w:pgSz w:w="12240" w:h="15840"/>
      <w:pgMar w:top="720" w:right="108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5EE" w:rsidRDefault="00E105EE" w:rsidP="006A74F6">
      <w:r>
        <w:separator/>
      </w:r>
    </w:p>
  </w:endnote>
  <w:endnote w:type="continuationSeparator" w:id="0">
    <w:p w:rsidR="00E105EE" w:rsidRDefault="00E105EE" w:rsidP="006A7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CE639F25-CD80-4A86-BD64-8C6F611999C1}"/>
    <w:embedBold r:id="rId2" w:fontKey="{1A9A0F83-10AC-4BED-8944-2C65EEF691B9}"/>
    <w:embedItalic r:id="rId3" w:fontKey="{FA3AD29B-BCCD-4731-8B07-EA4D8745EB59}"/>
    <w:embedBoldItalic r:id="rId4" w:fontKey="{0B2DF23E-1779-40A9-A4CC-32160B22CE8D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5EE" w:rsidRDefault="00E105EE" w:rsidP="006A74F6">
      <w:r>
        <w:separator/>
      </w:r>
    </w:p>
  </w:footnote>
  <w:footnote w:type="continuationSeparator" w:id="0">
    <w:p w:rsidR="00E105EE" w:rsidRDefault="00E105EE" w:rsidP="006A74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9D40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6393AB3"/>
    <w:multiLevelType w:val="hybridMultilevel"/>
    <w:tmpl w:val="25B27B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stylePaneFormatFilter w:val="B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1" w:visibleStyles="0" w:alternateStyleNames="1"/>
  <w:documentProtection w:formatting="1" w:enforcement="0"/>
  <w:defaultTabStop w:val="720"/>
  <w:drawingGridHorizontalSpacing w:val="10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Title" w:val="橄ㄴ涰׈۝찔㈇"/>
  </w:docVars>
  <w:rsids>
    <w:rsidRoot w:val="00954A41"/>
    <w:rsid w:val="000000B5"/>
    <w:rsid w:val="00007EE5"/>
    <w:rsid w:val="00020CCB"/>
    <w:rsid w:val="000400A0"/>
    <w:rsid w:val="000651F2"/>
    <w:rsid w:val="0006576F"/>
    <w:rsid w:val="00072439"/>
    <w:rsid w:val="0008499C"/>
    <w:rsid w:val="000911C6"/>
    <w:rsid w:val="000A221C"/>
    <w:rsid w:val="000B7D36"/>
    <w:rsid w:val="000F421D"/>
    <w:rsid w:val="000F45A1"/>
    <w:rsid w:val="00102DE1"/>
    <w:rsid w:val="00105C57"/>
    <w:rsid w:val="001272CF"/>
    <w:rsid w:val="001275F9"/>
    <w:rsid w:val="001443E6"/>
    <w:rsid w:val="00145491"/>
    <w:rsid w:val="00147727"/>
    <w:rsid w:val="00151324"/>
    <w:rsid w:val="001540FD"/>
    <w:rsid w:val="001636BD"/>
    <w:rsid w:val="00180CAE"/>
    <w:rsid w:val="00181FBE"/>
    <w:rsid w:val="001866CB"/>
    <w:rsid w:val="0019009F"/>
    <w:rsid w:val="00195C1E"/>
    <w:rsid w:val="001A24AF"/>
    <w:rsid w:val="001A7E54"/>
    <w:rsid w:val="001B0BCD"/>
    <w:rsid w:val="001B55BF"/>
    <w:rsid w:val="001F08FE"/>
    <w:rsid w:val="001F273E"/>
    <w:rsid w:val="00206588"/>
    <w:rsid w:val="0020786C"/>
    <w:rsid w:val="002125BD"/>
    <w:rsid w:val="00212EDF"/>
    <w:rsid w:val="00214B30"/>
    <w:rsid w:val="00230DE9"/>
    <w:rsid w:val="00242FCD"/>
    <w:rsid w:val="0024518B"/>
    <w:rsid w:val="00274B63"/>
    <w:rsid w:val="00290B2A"/>
    <w:rsid w:val="00297833"/>
    <w:rsid w:val="002A65DA"/>
    <w:rsid w:val="002B0F4E"/>
    <w:rsid w:val="002B2396"/>
    <w:rsid w:val="002B47F1"/>
    <w:rsid w:val="002C44D2"/>
    <w:rsid w:val="002C514D"/>
    <w:rsid w:val="002D16C1"/>
    <w:rsid w:val="002D187D"/>
    <w:rsid w:val="002D7E0B"/>
    <w:rsid w:val="002E666A"/>
    <w:rsid w:val="00312BCB"/>
    <w:rsid w:val="00324DA5"/>
    <w:rsid w:val="003253B5"/>
    <w:rsid w:val="00333084"/>
    <w:rsid w:val="0034783E"/>
    <w:rsid w:val="0035163A"/>
    <w:rsid w:val="00364C5C"/>
    <w:rsid w:val="003718C8"/>
    <w:rsid w:val="0037607C"/>
    <w:rsid w:val="00381D8C"/>
    <w:rsid w:val="0038350F"/>
    <w:rsid w:val="00384074"/>
    <w:rsid w:val="00384E3D"/>
    <w:rsid w:val="00386DBA"/>
    <w:rsid w:val="003B674D"/>
    <w:rsid w:val="003C4C1C"/>
    <w:rsid w:val="003C6C10"/>
    <w:rsid w:val="003C77AA"/>
    <w:rsid w:val="003D2080"/>
    <w:rsid w:val="003D41B3"/>
    <w:rsid w:val="003E6ECE"/>
    <w:rsid w:val="003F259A"/>
    <w:rsid w:val="003F6920"/>
    <w:rsid w:val="00403246"/>
    <w:rsid w:val="004153CF"/>
    <w:rsid w:val="00430DCD"/>
    <w:rsid w:val="00447356"/>
    <w:rsid w:val="00456420"/>
    <w:rsid w:val="00462B9B"/>
    <w:rsid w:val="004702CD"/>
    <w:rsid w:val="00472D85"/>
    <w:rsid w:val="004845AF"/>
    <w:rsid w:val="00490F75"/>
    <w:rsid w:val="00492D6F"/>
    <w:rsid w:val="004B72F4"/>
    <w:rsid w:val="004C39B0"/>
    <w:rsid w:val="004D4655"/>
    <w:rsid w:val="004E07FC"/>
    <w:rsid w:val="004E0CE2"/>
    <w:rsid w:val="004E6B2C"/>
    <w:rsid w:val="004E72E6"/>
    <w:rsid w:val="004F1415"/>
    <w:rsid w:val="004F2A78"/>
    <w:rsid w:val="004F36F0"/>
    <w:rsid w:val="00500649"/>
    <w:rsid w:val="00504967"/>
    <w:rsid w:val="00510388"/>
    <w:rsid w:val="00521810"/>
    <w:rsid w:val="00527F2A"/>
    <w:rsid w:val="0053046A"/>
    <w:rsid w:val="00531F95"/>
    <w:rsid w:val="00532064"/>
    <w:rsid w:val="005335FE"/>
    <w:rsid w:val="005358AB"/>
    <w:rsid w:val="005443A4"/>
    <w:rsid w:val="00544F54"/>
    <w:rsid w:val="00545A27"/>
    <w:rsid w:val="00556146"/>
    <w:rsid w:val="00563EE2"/>
    <w:rsid w:val="00572B93"/>
    <w:rsid w:val="0057435E"/>
    <w:rsid w:val="00576E75"/>
    <w:rsid w:val="00583FA9"/>
    <w:rsid w:val="00585698"/>
    <w:rsid w:val="0058584F"/>
    <w:rsid w:val="00592707"/>
    <w:rsid w:val="00595E49"/>
    <w:rsid w:val="005B15D1"/>
    <w:rsid w:val="005B3914"/>
    <w:rsid w:val="005B4740"/>
    <w:rsid w:val="005F4DC9"/>
    <w:rsid w:val="005F5945"/>
    <w:rsid w:val="006062ED"/>
    <w:rsid w:val="00606CC5"/>
    <w:rsid w:val="00612AAA"/>
    <w:rsid w:val="0063177B"/>
    <w:rsid w:val="0063306F"/>
    <w:rsid w:val="00633A82"/>
    <w:rsid w:val="00633B5E"/>
    <w:rsid w:val="006346A8"/>
    <w:rsid w:val="0063654A"/>
    <w:rsid w:val="00640774"/>
    <w:rsid w:val="00647146"/>
    <w:rsid w:val="00657C0F"/>
    <w:rsid w:val="00666DED"/>
    <w:rsid w:val="00667940"/>
    <w:rsid w:val="00667C76"/>
    <w:rsid w:val="00671A58"/>
    <w:rsid w:val="00681DF1"/>
    <w:rsid w:val="0068728E"/>
    <w:rsid w:val="00690035"/>
    <w:rsid w:val="006A0029"/>
    <w:rsid w:val="006A74F6"/>
    <w:rsid w:val="006B45F0"/>
    <w:rsid w:val="006C7C93"/>
    <w:rsid w:val="006D4E81"/>
    <w:rsid w:val="006D7327"/>
    <w:rsid w:val="006E1826"/>
    <w:rsid w:val="006F0621"/>
    <w:rsid w:val="006F4D4E"/>
    <w:rsid w:val="006F4FC1"/>
    <w:rsid w:val="00703B1F"/>
    <w:rsid w:val="00704FF0"/>
    <w:rsid w:val="0071762E"/>
    <w:rsid w:val="007224AA"/>
    <w:rsid w:val="00726344"/>
    <w:rsid w:val="00732721"/>
    <w:rsid w:val="00734CA2"/>
    <w:rsid w:val="007377B8"/>
    <w:rsid w:val="00743BAC"/>
    <w:rsid w:val="007648DB"/>
    <w:rsid w:val="00765340"/>
    <w:rsid w:val="00771051"/>
    <w:rsid w:val="00774767"/>
    <w:rsid w:val="0078177F"/>
    <w:rsid w:val="007959C2"/>
    <w:rsid w:val="007963D4"/>
    <w:rsid w:val="00797D8E"/>
    <w:rsid w:val="00797EE4"/>
    <w:rsid w:val="007A5721"/>
    <w:rsid w:val="007A66EF"/>
    <w:rsid w:val="007A7806"/>
    <w:rsid w:val="007B4385"/>
    <w:rsid w:val="007B4B7D"/>
    <w:rsid w:val="007C20D6"/>
    <w:rsid w:val="007C4460"/>
    <w:rsid w:val="007E2AB2"/>
    <w:rsid w:val="007E57C8"/>
    <w:rsid w:val="007F192E"/>
    <w:rsid w:val="007F4C00"/>
    <w:rsid w:val="00811DC7"/>
    <w:rsid w:val="00832904"/>
    <w:rsid w:val="008352CA"/>
    <w:rsid w:val="008402ED"/>
    <w:rsid w:val="00842809"/>
    <w:rsid w:val="00867B9E"/>
    <w:rsid w:val="008765F4"/>
    <w:rsid w:val="00881FB3"/>
    <w:rsid w:val="008861C7"/>
    <w:rsid w:val="00894812"/>
    <w:rsid w:val="008958F1"/>
    <w:rsid w:val="008A18C3"/>
    <w:rsid w:val="008A37F4"/>
    <w:rsid w:val="008A382B"/>
    <w:rsid w:val="008A4352"/>
    <w:rsid w:val="008B08B8"/>
    <w:rsid w:val="008B5D0B"/>
    <w:rsid w:val="008C26B4"/>
    <w:rsid w:val="008C4A79"/>
    <w:rsid w:val="008D2BAD"/>
    <w:rsid w:val="008D71DF"/>
    <w:rsid w:val="008E1EA8"/>
    <w:rsid w:val="008E69F0"/>
    <w:rsid w:val="008F3920"/>
    <w:rsid w:val="008F6755"/>
    <w:rsid w:val="00900CD8"/>
    <w:rsid w:val="00914A1F"/>
    <w:rsid w:val="00922B4D"/>
    <w:rsid w:val="00924B73"/>
    <w:rsid w:val="00926F0E"/>
    <w:rsid w:val="00931031"/>
    <w:rsid w:val="00950B57"/>
    <w:rsid w:val="00954A41"/>
    <w:rsid w:val="00963BEF"/>
    <w:rsid w:val="0096598E"/>
    <w:rsid w:val="00966B5B"/>
    <w:rsid w:val="00990622"/>
    <w:rsid w:val="00992C6F"/>
    <w:rsid w:val="00994C04"/>
    <w:rsid w:val="009A5F24"/>
    <w:rsid w:val="009C0D15"/>
    <w:rsid w:val="009C1BB4"/>
    <w:rsid w:val="009C3839"/>
    <w:rsid w:val="009D70FF"/>
    <w:rsid w:val="009E0A80"/>
    <w:rsid w:val="00A02272"/>
    <w:rsid w:val="00A10334"/>
    <w:rsid w:val="00A27811"/>
    <w:rsid w:val="00A406CA"/>
    <w:rsid w:val="00A51C66"/>
    <w:rsid w:val="00A55BA0"/>
    <w:rsid w:val="00A70694"/>
    <w:rsid w:val="00A73ED3"/>
    <w:rsid w:val="00A75E7A"/>
    <w:rsid w:val="00A7655E"/>
    <w:rsid w:val="00A87ADF"/>
    <w:rsid w:val="00AA05E2"/>
    <w:rsid w:val="00AB49AA"/>
    <w:rsid w:val="00AC2613"/>
    <w:rsid w:val="00AC5779"/>
    <w:rsid w:val="00AC5B71"/>
    <w:rsid w:val="00AD4C8F"/>
    <w:rsid w:val="00AD52EC"/>
    <w:rsid w:val="00AD75F9"/>
    <w:rsid w:val="00AE0CFF"/>
    <w:rsid w:val="00AF27AC"/>
    <w:rsid w:val="00B01DF3"/>
    <w:rsid w:val="00B07FBB"/>
    <w:rsid w:val="00B15B4D"/>
    <w:rsid w:val="00B16EEA"/>
    <w:rsid w:val="00B174D7"/>
    <w:rsid w:val="00B35366"/>
    <w:rsid w:val="00B3612C"/>
    <w:rsid w:val="00B41C73"/>
    <w:rsid w:val="00B44D39"/>
    <w:rsid w:val="00B558A6"/>
    <w:rsid w:val="00B560D0"/>
    <w:rsid w:val="00B605DB"/>
    <w:rsid w:val="00B63C4E"/>
    <w:rsid w:val="00B70C67"/>
    <w:rsid w:val="00B7475B"/>
    <w:rsid w:val="00B81D81"/>
    <w:rsid w:val="00B9505F"/>
    <w:rsid w:val="00B95CF7"/>
    <w:rsid w:val="00B97753"/>
    <w:rsid w:val="00BA045C"/>
    <w:rsid w:val="00BA208C"/>
    <w:rsid w:val="00BA3A9E"/>
    <w:rsid w:val="00BB044E"/>
    <w:rsid w:val="00BB3BF2"/>
    <w:rsid w:val="00BB72DF"/>
    <w:rsid w:val="00BC1189"/>
    <w:rsid w:val="00BC3E4B"/>
    <w:rsid w:val="00BE2750"/>
    <w:rsid w:val="00BF054F"/>
    <w:rsid w:val="00BF2D76"/>
    <w:rsid w:val="00C019FC"/>
    <w:rsid w:val="00C01BEE"/>
    <w:rsid w:val="00C1069D"/>
    <w:rsid w:val="00C13499"/>
    <w:rsid w:val="00C14297"/>
    <w:rsid w:val="00C17659"/>
    <w:rsid w:val="00C21F08"/>
    <w:rsid w:val="00C32D5F"/>
    <w:rsid w:val="00C62FCB"/>
    <w:rsid w:val="00C6498D"/>
    <w:rsid w:val="00C75B8D"/>
    <w:rsid w:val="00C82813"/>
    <w:rsid w:val="00CA73CC"/>
    <w:rsid w:val="00CB0D13"/>
    <w:rsid w:val="00CC735D"/>
    <w:rsid w:val="00CD4E4E"/>
    <w:rsid w:val="00CD71A9"/>
    <w:rsid w:val="00CE5D1E"/>
    <w:rsid w:val="00CE6131"/>
    <w:rsid w:val="00CF13D5"/>
    <w:rsid w:val="00CF1442"/>
    <w:rsid w:val="00CF4365"/>
    <w:rsid w:val="00CF5294"/>
    <w:rsid w:val="00D062F2"/>
    <w:rsid w:val="00D156A3"/>
    <w:rsid w:val="00D2677F"/>
    <w:rsid w:val="00D31220"/>
    <w:rsid w:val="00D31280"/>
    <w:rsid w:val="00D42B60"/>
    <w:rsid w:val="00D562F5"/>
    <w:rsid w:val="00D65898"/>
    <w:rsid w:val="00D7142E"/>
    <w:rsid w:val="00D71563"/>
    <w:rsid w:val="00D734E3"/>
    <w:rsid w:val="00D755F8"/>
    <w:rsid w:val="00DA6737"/>
    <w:rsid w:val="00DB318E"/>
    <w:rsid w:val="00DB731A"/>
    <w:rsid w:val="00DC05F2"/>
    <w:rsid w:val="00DC60DF"/>
    <w:rsid w:val="00DE3883"/>
    <w:rsid w:val="00DF197B"/>
    <w:rsid w:val="00DF551E"/>
    <w:rsid w:val="00E105EE"/>
    <w:rsid w:val="00E20C5D"/>
    <w:rsid w:val="00E245B8"/>
    <w:rsid w:val="00E30FF7"/>
    <w:rsid w:val="00E32362"/>
    <w:rsid w:val="00E32518"/>
    <w:rsid w:val="00E338AB"/>
    <w:rsid w:val="00E37683"/>
    <w:rsid w:val="00E72F32"/>
    <w:rsid w:val="00E8119D"/>
    <w:rsid w:val="00E87AC4"/>
    <w:rsid w:val="00E946FF"/>
    <w:rsid w:val="00EA611E"/>
    <w:rsid w:val="00EA7F5E"/>
    <w:rsid w:val="00EB7D63"/>
    <w:rsid w:val="00EC3A1B"/>
    <w:rsid w:val="00EC45E1"/>
    <w:rsid w:val="00EC61B3"/>
    <w:rsid w:val="00EC72B1"/>
    <w:rsid w:val="00ED47D1"/>
    <w:rsid w:val="00ED48F1"/>
    <w:rsid w:val="00ED6204"/>
    <w:rsid w:val="00EF0D47"/>
    <w:rsid w:val="00EF1E90"/>
    <w:rsid w:val="00F213C6"/>
    <w:rsid w:val="00F2406F"/>
    <w:rsid w:val="00F273C3"/>
    <w:rsid w:val="00F33EE0"/>
    <w:rsid w:val="00F353CF"/>
    <w:rsid w:val="00F35C70"/>
    <w:rsid w:val="00F419C6"/>
    <w:rsid w:val="00F43817"/>
    <w:rsid w:val="00F54F49"/>
    <w:rsid w:val="00F64E95"/>
    <w:rsid w:val="00F719D1"/>
    <w:rsid w:val="00F7627C"/>
    <w:rsid w:val="00F878E7"/>
    <w:rsid w:val="00F9044F"/>
    <w:rsid w:val="00F9414C"/>
    <w:rsid w:val="00FA37BD"/>
    <w:rsid w:val="00FA3BAA"/>
    <w:rsid w:val="00FB1EC3"/>
    <w:rsid w:val="00FB4E46"/>
    <w:rsid w:val="00FC11CD"/>
    <w:rsid w:val="00FC1A6C"/>
    <w:rsid w:val="00FD599B"/>
    <w:rsid w:val="00FF3C66"/>
    <w:rsid w:val="00FF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B47911"/>
  <w15:docId w15:val="{3D670B1A-3C46-4110-B006-D114DB955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7FBB"/>
    <w:rPr>
      <w:rFonts w:ascii="Tahoma" w:hAnsi="Tahoma"/>
      <w:szCs w:val="24"/>
    </w:rPr>
  </w:style>
  <w:style w:type="paragraph" w:styleId="Heading1">
    <w:name w:val="heading 1"/>
    <w:basedOn w:val="Normal"/>
    <w:next w:val="Normal"/>
    <w:qFormat/>
    <w:rsid w:val="00A27811"/>
    <w:pPr>
      <w:pBdr>
        <w:bottom w:val="single" w:sz="8" w:space="1" w:color="333399"/>
      </w:pBdr>
      <w:ind w:left="-360" w:right="-360"/>
      <w:outlineLvl w:val="0"/>
    </w:pPr>
    <w:rPr>
      <w:rFonts w:ascii="Garamond" w:hAnsi="Garamond" w:cs="Tahoma"/>
      <w:b/>
      <w:i/>
      <w:smallCaps/>
      <w:color w:val="333399"/>
      <w:sz w:val="36"/>
      <w:szCs w:val="36"/>
    </w:rPr>
  </w:style>
  <w:style w:type="paragraph" w:styleId="Heading2">
    <w:name w:val="heading 2"/>
    <w:basedOn w:val="Normal"/>
    <w:next w:val="Normal"/>
    <w:qFormat/>
    <w:rsid w:val="00BF2D76"/>
    <w:pPr>
      <w:jc w:val="center"/>
      <w:outlineLvl w:val="1"/>
    </w:pPr>
    <w:rPr>
      <w:b/>
      <w:color w:val="333399"/>
      <w:sz w:val="18"/>
      <w:szCs w:val="18"/>
    </w:rPr>
  </w:style>
  <w:style w:type="paragraph" w:styleId="Heading3">
    <w:name w:val="heading 3"/>
    <w:aliases w:val="Introduction"/>
    <w:next w:val="BodyText1"/>
    <w:link w:val="Heading3Char"/>
    <w:qFormat/>
    <w:rsid w:val="00992C6F"/>
    <w:pPr>
      <w:keepNext/>
      <w:spacing w:after="60"/>
      <w:ind w:right="-360"/>
      <w:jc w:val="center"/>
      <w:outlineLvl w:val="2"/>
    </w:pPr>
    <w:rPr>
      <w:rFonts w:ascii="Arial Narrow" w:hAnsi="Arial Narrow" w:cs="Arial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85698"/>
    <w:rPr>
      <w:rFonts w:ascii="Tahoma" w:hAnsi="Tahoma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ments">
    <w:name w:val="Comments"/>
    <w:basedOn w:val="Heading2"/>
    <w:rsid w:val="001443E6"/>
    <w:pPr>
      <w:jc w:val="left"/>
    </w:pPr>
    <w:rPr>
      <w:bCs/>
    </w:rPr>
  </w:style>
  <w:style w:type="paragraph" w:customStyle="1" w:styleId="AreasofService">
    <w:name w:val="Areas of Service"/>
    <w:basedOn w:val="Comments"/>
    <w:rsid w:val="00B01DF3"/>
  </w:style>
  <w:style w:type="paragraph" w:customStyle="1" w:styleId="ColumnHeadings">
    <w:name w:val="Column Headings"/>
    <w:basedOn w:val="Heading2"/>
    <w:rsid w:val="00B01DF3"/>
    <w:rPr>
      <w:bCs/>
    </w:rPr>
  </w:style>
  <w:style w:type="paragraph" w:customStyle="1" w:styleId="TableBodyText">
    <w:name w:val="Table Body Text"/>
    <w:basedOn w:val="Normal"/>
    <w:rsid w:val="00B01DF3"/>
    <w:pPr>
      <w:jc w:val="center"/>
    </w:pPr>
    <w:rPr>
      <w:sz w:val="18"/>
      <w:szCs w:val="20"/>
    </w:rPr>
  </w:style>
  <w:style w:type="paragraph" w:customStyle="1" w:styleId="BodyText1">
    <w:name w:val="Body Text 1"/>
    <w:basedOn w:val="Heading3"/>
    <w:link w:val="BodyText1Char"/>
    <w:rsid w:val="0008499C"/>
  </w:style>
  <w:style w:type="character" w:customStyle="1" w:styleId="Heading3Char">
    <w:name w:val="Heading 3 Char"/>
    <w:aliases w:val="Introduction Char"/>
    <w:basedOn w:val="DefaultParagraphFont"/>
    <w:link w:val="Heading3"/>
    <w:rsid w:val="00992C6F"/>
    <w:rPr>
      <w:rFonts w:ascii="Arial Narrow" w:hAnsi="Arial Narrow" w:cs="Arial"/>
      <w:b/>
      <w:bCs/>
      <w:sz w:val="24"/>
      <w:szCs w:val="26"/>
    </w:rPr>
  </w:style>
  <w:style w:type="character" w:customStyle="1" w:styleId="BodyText1Char">
    <w:name w:val="Body Text 1 Char"/>
    <w:basedOn w:val="Heading3Char"/>
    <w:link w:val="BodyText1"/>
    <w:rsid w:val="0008499C"/>
    <w:rPr>
      <w:rFonts w:ascii="Arial Narrow" w:hAnsi="Arial Narrow" w:cs="Arial"/>
      <w:b/>
      <w:bCs/>
      <w:sz w:val="24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7833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833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54F49"/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54F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74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74F6"/>
    <w:rPr>
      <w:rFonts w:ascii="Tahoma" w:hAnsi="Tahoma"/>
      <w:szCs w:val="24"/>
    </w:rPr>
  </w:style>
  <w:style w:type="paragraph" w:styleId="Footer">
    <w:name w:val="footer"/>
    <w:basedOn w:val="Normal"/>
    <w:link w:val="FooterChar"/>
    <w:uiPriority w:val="99"/>
    <w:unhideWhenUsed/>
    <w:rsid w:val="006A74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74F6"/>
    <w:rPr>
      <w:rFonts w:ascii="Tahoma" w:hAnsi="Tahoma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181FB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81FBE"/>
    <w:rPr>
      <w:rFonts w:ascii="Tahoma" w:hAnsi="Tahoma"/>
      <w:i/>
      <w:iCs/>
      <w:color w:val="000000" w:themeColor="text1"/>
      <w:szCs w:val="24"/>
    </w:rPr>
  </w:style>
  <w:style w:type="character" w:styleId="Strong">
    <w:name w:val="Strong"/>
    <w:basedOn w:val="DefaultParagraphFont"/>
    <w:uiPriority w:val="22"/>
    <w:qFormat/>
    <w:rsid w:val="00992C6F"/>
    <w:rPr>
      <w:rFonts w:ascii="Arial Narrow" w:hAnsi="Arial Narrow"/>
      <w:b/>
      <w:bCs/>
      <w:sz w:val="28"/>
    </w:rPr>
  </w:style>
  <w:style w:type="paragraph" w:customStyle="1" w:styleId="FormatDateHeading">
    <w:name w:val="FormatDateHeading"/>
    <w:basedOn w:val="Normal"/>
    <w:qFormat/>
    <w:rsid w:val="00ED48F1"/>
    <w:pPr>
      <w:jc w:val="center"/>
    </w:pPr>
    <w:rPr>
      <w:rFonts w:asciiTheme="majorHAnsi" w:hAnsiTheme="majorHAnsi"/>
      <w:b/>
      <w:sz w:val="24"/>
    </w:rPr>
  </w:style>
  <w:style w:type="paragraph" w:customStyle="1" w:styleId="TitleFormat">
    <w:name w:val="TitleFormat"/>
    <w:qFormat/>
    <w:rsid w:val="00B07FBB"/>
    <w:pPr>
      <w:jc w:val="center"/>
    </w:pPr>
    <w:rPr>
      <w:rFonts w:ascii="Arial Narrow" w:hAnsi="Arial Narrow"/>
      <w:b/>
      <w:sz w:val="28"/>
      <w:szCs w:val="28"/>
    </w:rPr>
  </w:style>
  <w:style w:type="paragraph" w:customStyle="1" w:styleId="TitleStyle">
    <w:name w:val="TitleStyle"/>
    <w:basedOn w:val="Normal"/>
    <w:autoRedefine/>
    <w:qFormat/>
    <w:rsid w:val="00B07FBB"/>
    <w:pPr>
      <w:jc w:val="center"/>
    </w:pPr>
    <w:rPr>
      <w:rFonts w:ascii="Arial Narrow" w:hAnsi="Arial Narrow"/>
      <w:b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8A37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2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vals">
      <a:majorFont>
        <a:latin typeface="Arial Narrow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B68121-A8A4-4C7A-8A0B-A1211A074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keanneh</dc:creator>
  <cp:lastModifiedBy>Stockel, Leslie</cp:lastModifiedBy>
  <cp:revision>63</cp:revision>
  <cp:lastPrinted>2019-01-09T14:41:00Z</cp:lastPrinted>
  <dcterms:created xsi:type="dcterms:W3CDTF">2016-12-14T17:22:00Z</dcterms:created>
  <dcterms:modified xsi:type="dcterms:W3CDTF">2019-01-15T18:15:00Z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TC062565361033</vt:lpwstr>
  </property>
</Properties>
</file>